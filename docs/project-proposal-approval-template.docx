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B3344" w14:textId="7DA0D715" w:rsidR="00925004" w:rsidRDefault="00925004">
      <w:pPr>
        <w:rPr>
          <w:b/>
          <w:bCs/>
          <w:lang w:val="en-MY"/>
        </w:rPr>
      </w:pPr>
      <w:r>
        <w:rPr>
          <w:b/>
          <w:bCs/>
          <w:lang w:val="en-MY"/>
        </w:rPr>
        <w:t>TEAM NO.:</w:t>
      </w:r>
    </w:p>
    <w:p w14:paraId="220B77F3" w14:textId="77777777" w:rsidR="00FC308B" w:rsidRDefault="00FC308B">
      <w:pPr>
        <w:rPr>
          <w:b/>
          <w:bCs/>
          <w:lang w:val="en-MY"/>
        </w:rPr>
      </w:pPr>
    </w:p>
    <w:p w14:paraId="1E4D16FE" w14:textId="7351D6E5" w:rsidR="00925004" w:rsidRDefault="00925004">
      <w:pPr>
        <w:rPr>
          <w:b/>
          <w:bCs/>
          <w:lang w:val="en-MY"/>
        </w:rPr>
      </w:pPr>
      <w:r>
        <w:rPr>
          <w:b/>
          <w:bCs/>
          <w:lang w:val="en-MY"/>
        </w:rPr>
        <w:t>STUDENTS DETAILS:</w:t>
      </w:r>
    </w:p>
    <w:p w14:paraId="37C18EA7" w14:textId="296E01DE" w:rsidR="00383126" w:rsidRDefault="00383126">
      <w:pPr>
        <w:rPr>
          <w:b/>
          <w:bCs/>
          <w:lang w:val="en-MY"/>
        </w:rPr>
      </w:pPr>
      <w:r>
        <w:rPr>
          <w:b/>
          <w:bCs/>
          <w:lang w:val="en-MY"/>
        </w:rPr>
        <w:t>NAME</w:t>
      </w:r>
      <w:r w:rsidR="00D86BE3">
        <w:rPr>
          <w:b/>
          <w:bCs/>
          <w:lang w:val="en-MY"/>
        </w:rPr>
        <w:t>/ID</w:t>
      </w:r>
    </w:p>
    <w:p w14:paraId="23530559" w14:textId="77777777" w:rsidR="00925004" w:rsidRDefault="00925004">
      <w:pPr>
        <w:rPr>
          <w:b/>
          <w:bCs/>
          <w:lang w:val="en-MY"/>
        </w:rPr>
      </w:pPr>
    </w:p>
    <w:p w14:paraId="3954C90C" w14:textId="00FA7479" w:rsidR="00A9204E" w:rsidRPr="00DB53BA" w:rsidRDefault="0032771C">
      <w:pPr>
        <w:rPr>
          <w:b/>
          <w:bCs/>
          <w:lang w:val="en-MY"/>
        </w:rPr>
      </w:pPr>
      <w:r w:rsidRPr="00DB53BA">
        <w:rPr>
          <w:b/>
          <w:bCs/>
          <w:lang w:val="en-MY"/>
        </w:rPr>
        <w:t>PROJECT TITLE:</w:t>
      </w:r>
    </w:p>
    <w:p w14:paraId="5F853CA5" w14:textId="77777777" w:rsidR="00670DF3" w:rsidRDefault="00670DF3">
      <w:pPr>
        <w:rPr>
          <w:lang w:val="en-M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2"/>
        <w:gridCol w:w="2124"/>
        <w:gridCol w:w="5244"/>
      </w:tblGrid>
      <w:tr w:rsidR="00670DF3" w14:paraId="72033656" w14:textId="77777777" w:rsidTr="00F42758">
        <w:tc>
          <w:tcPr>
            <w:tcW w:w="1982" w:type="dxa"/>
            <w:vMerge w:val="restart"/>
          </w:tcPr>
          <w:p w14:paraId="27EF8811" w14:textId="442802A2" w:rsidR="00670DF3" w:rsidRPr="00DB53BA" w:rsidRDefault="00670DF3">
            <w:pPr>
              <w:rPr>
                <w:b/>
                <w:bCs/>
                <w:lang w:val="en-MY"/>
              </w:rPr>
            </w:pPr>
            <w:r w:rsidRPr="00DB53BA">
              <w:rPr>
                <w:b/>
                <w:bCs/>
                <w:lang w:val="en-MY"/>
              </w:rPr>
              <w:t>DOMAIN</w:t>
            </w:r>
          </w:p>
        </w:tc>
        <w:tc>
          <w:tcPr>
            <w:tcW w:w="2124" w:type="dxa"/>
          </w:tcPr>
          <w:p w14:paraId="72B0D175" w14:textId="31586A37" w:rsidR="00670DF3" w:rsidRDefault="00670DF3">
            <w:pPr>
              <w:rPr>
                <w:lang w:val="en-MY"/>
              </w:rPr>
            </w:pPr>
            <w:r>
              <w:rPr>
                <w:lang w:val="en-MY"/>
              </w:rPr>
              <w:t>Selected Domain</w:t>
            </w:r>
          </w:p>
        </w:tc>
        <w:tc>
          <w:tcPr>
            <w:tcW w:w="5244" w:type="dxa"/>
          </w:tcPr>
          <w:p w14:paraId="04606886" w14:textId="77777777" w:rsidR="00670DF3" w:rsidRDefault="00670DF3">
            <w:pPr>
              <w:rPr>
                <w:lang w:val="en-MY"/>
              </w:rPr>
            </w:pPr>
          </w:p>
        </w:tc>
      </w:tr>
      <w:tr w:rsidR="00765E35" w14:paraId="178C7CF1" w14:textId="77777777" w:rsidTr="00F42758">
        <w:tc>
          <w:tcPr>
            <w:tcW w:w="1982" w:type="dxa"/>
            <w:vMerge/>
          </w:tcPr>
          <w:p w14:paraId="45A6765F" w14:textId="77777777" w:rsidR="00765E35" w:rsidRPr="00DB53BA" w:rsidRDefault="00765E35">
            <w:pPr>
              <w:rPr>
                <w:b/>
                <w:bCs/>
                <w:lang w:val="en-MY"/>
              </w:rPr>
            </w:pPr>
          </w:p>
        </w:tc>
        <w:tc>
          <w:tcPr>
            <w:tcW w:w="2124" w:type="dxa"/>
          </w:tcPr>
          <w:p w14:paraId="1E17E5E5" w14:textId="37F00A30" w:rsidR="00765E35" w:rsidRDefault="00765E35">
            <w:pPr>
              <w:rPr>
                <w:lang w:val="en-MY"/>
              </w:rPr>
            </w:pPr>
            <w:r>
              <w:rPr>
                <w:lang w:val="en-MY"/>
              </w:rPr>
              <w:t>Description</w:t>
            </w:r>
          </w:p>
        </w:tc>
        <w:tc>
          <w:tcPr>
            <w:tcW w:w="5244" w:type="dxa"/>
          </w:tcPr>
          <w:p w14:paraId="15DB4255" w14:textId="77777777" w:rsidR="00765E35" w:rsidRDefault="00765E35">
            <w:pPr>
              <w:rPr>
                <w:lang w:val="en-MY"/>
              </w:rPr>
            </w:pPr>
          </w:p>
        </w:tc>
      </w:tr>
      <w:tr w:rsidR="00670DF3" w14:paraId="26F6887E" w14:textId="77777777" w:rsidTr="00F42758">
        <w:trPr>
          <w:trHeight w:val="313"/>
        </w:trPr>
        <w:tc>
          <w:tcPr>
            <w:tcW w:w="1982" w:type="dxa"/>
            <w:vMerge/>
          </w:tcPr>
          <w:p w14:paraId="5DBB90D1" w14:textId="77777777" w:rsidR="00670DF3" w:rsidRPr="00DB53BA" w:rsidRDefault="00670DF3">
            <w:pPr>
              <w:rPr>
                <w:b/>
                <w:bCs/>
                <w:lang w:val="en-MY"/>
              </w:rPr>
            </w:pPr>
          </w:p>
        </w:tc>
        <w:tc>
          <w:tcPr>
            <w:tcW w:w="2124" w:type="dxa"/>
          </w:tcPr>
          <w:p w14:paraId="6DF358B2" w14:textId="2B43A91D" w:rsidR="00670DF3" w:rsidRDefault="00670DF3">
            <w:pPr>
              <w:rPr>
                <w:lang w:val="en-MY"/>
              </w:rPr>
            </w:pPr>
            <w:r>
              <w:rPr>
                <w:lang w:val="en-MY"/>
              </w:rPr>
              <w:t>Justification</w:t>
            </w:r>
          </w:p>
        </w:tc>
        <w:tc>
          <w:tcPr>
            <w:tcW w:w="5244" w:type="dxa"/>
          </w:tcPr>
          <w:p w14:paraId="2B9E94C2" w14:textId="77777777" w:rsidR="00670DF3" w:rsidRDefault="00670DF3">
            <w:pPr>
              <w:rPr>
                <w:lang w:val="en-MY"/>
              </w:rPr>
            </w:pPr>
          </w:p>
        </w:tc>
      </w:tr>
      <w:tr w:rsidR="00670DF3" w14:paraId="1FCAD6DE" w14:textId="17690D60" w:rsidTr="00F42758">
        <w:tc>
          <w:tcPr>
            <w:tcW w:w="1982" w:type="dxa"/>
            <w:vMerge w:val="restart"/>
          </w:tcPr>
          <w:p w14:paraId="0C6F15DB" w14:textId="655B4380" w:rsidR="00670DF3" w:rsidRPr="00DB53BA" w:rsidRDefault="00670DF3">
            <w:pPr>
              <w:rPr>
                <w:b/>
                <w:bCs/>
                <w:lang w:val="en-MY"/>
              </w:rPr>
            </w:pPr>
            <w:r w:rsidRPr="00DB53BA">
              <w:rPr>
                <w:b/>
                <w:bCs/>
                <w:lang w:val="en-MY"/>
              </w:rPr>
              <w:t xml:space="preserve">PROBLEM/ ISSUES </w:t>
            </w:r>
          </w:p>
        </w:tc>
        <w:tc>
          <w:tcPr>
            <w:tcW w:w="2124" w:type="dxa"/>
            <w:vMerge w:val="restart"/>
          </w:tcPr>
          <w:p w14:paraId="02527E1A" w14:textId="57EC1509" w:rsidR="00670DF3" w:rsidRDefault="000150A3">
            <w:pPr>
              <w:rPr>
                <w:lang w:val="en-MY"/>
              </w:rPr>
            </w:pPr>
            <w:r>
              <w:rPr>
                <w:lang w:val="en-MY"/>
              </w:rPr>
              <w:t>F</w:t>
            </w:r>
            <w:r w:rsidR="00670DF3">
              <w:rPr>
                <w:lang w:val="en-MY"/>
              </w:rPr>
              <w:t>or Data Processing/ Analytics</w:t>
            </w:r>
          </w:p>
        </w:tc>
        <w:tc>
          <w:tcPr>
            <w:tcW w:w="5244" w:type="dxa"/>
          </w:tcPr>
          <w:p w14:paraId="31BC649E" w14:textId="3D88B8A1" w:rsidR="00670DF3" w:rsidRDefault="00670DF3">
            <w:pPr>
              <w:rPr>
                <w:lang w:val="en-MY"/>
              </w:rPr>
            </w:pPr>
            <w:r>
              <w:rPr>
                <w:lang w:val="en-MY"/>
              </w:rPr>
              <w:t xml:space="preserve">1. </w:t>
            </w:r>
          </w:p>
        </w:tc>
      </w:tr>
      <w:tr w:rsidR="00670DF3" w14:paraId="424B9CC4" w14:textId="77777777" w:rsidTr="00F42758">
        <w:tc>
          <w:tcPr>
            <w:tcW w:w="1982" w:type="dxa"/>
            <w:vMerge/>
          </w:tcPr>
          <w:p w14:paraId="01929D7A" w14:textId="77777777" w:rsidR="00670DF3" w:rsidRPr="00DB53BA" w:rsidRDefault="00670DF3">
            <w:pPr>
              <w:rPr>
                <w:b/>
                <w:bCs/>
                <w:lang w:val="en-MY"/>
              </w:rPr>
            </w:pPr>
          </w:p>
        </w:tc>
        <w:tc>
          <w:tcPr>
            <w:tcW w:w="2124" w:type="dxa"/>
            <w:vMerge/>
          </w:tcPr>
          <w:p w14:paraId="70AFFB21" w14:textId="77777777" w:rsidR="00670DF3" w:rsidRDefault="00670DF3">
            <w:pPr>
              <w:rPr>
                <w:lang w:val="en-MY"/>
              </w:rPr>
            </w:pPr>
          </w:p>
        </w:tc>
        <w:tc>
          <w:tcPr>
            <w:tcW w:w="5244" w:type="dxa"/>
          </w:tcPr>
          <w:p w14:paraId="2A420878" w14:textId="738B7DC7" w:rsidR="00670DF3" w:rsidRDefault="00670DF3">
            <w:pPr>
              <w:rPr>
                <w:lang w:val="en-MY"/>
              </w:rPr>
            </w:pPr>
            <w:r>
              <w:rPr>
                <w:lang w:val="en-MY"/>
              </w:rPr>
              <w:t xml:space="preserve">2. </w:t>
            </w:r>
          </w:p>
        </w:tc>
      </w:tr>
      <w:tr w:rsidR="00670DF3" w14:paraId="5169761D" w14:textId="77777777" w:rsidTr="00F42758">
        <w:tc>
          <w:tcPr>
            <w:tcW w:w="1982" w:type="dxa"/>
            <w:vMerge/>
          </w:tcPr>
          <w:p w14:paraId="3CD2D270" w14:textId="77777777" w:rsidR="00670DF3" w:rsidRPr="00DB53BA" w:rsidRDefault="00670DF3">
            <w:pPr>
              <w:rPr>
                <w:b/>
                <w:bCs/>
                <w:lang w:val="en-MY"/>
              </w:rPr>
            </w:pPr>
          </w:p>
        </w:tc>
        <w:tc>
          <w:tcPr>
            <w:tcW w:w="2124" w:type="dxa"/>
            <w:vMerge/>
          </w:tcPr>
          <w:p w14:paraId="7EDFE58E" w14:textId="77777777" w:rsidR="00670DF3" w:rsidRDefault="00670DF3">
            <w:pPr>
              <w:rPr>
                <w:lang w:val="en-MY"/>
              </w:rPr>
            </w:pPr>
          </w:p>
        </w:tc>
        <w:tc>
          <w:tcPr>
            <w:tcW w:w="5244" w:type="dxa"/>
          </w:tcPr>
          <w:p w14:paraId="6E7674BD" w14:textId="2620B4EF" w:rsidR="00670DF3" w:rsidRDefault="00670DF3">
            <w:pPr>
              <w:rPr>
                <w:lang w:val="en-MY"/>
              </w:rPr>
            </w:pPr>
            <w:r>
              <w:rPr>
                <w:lang w:val="en-MY"/>
              </w:rPr>
              <w:t xml:space="preserve">3. </w:t>
            </w:r>
          </w:p>
        </w:tc>
      </w:tr>
      <w:tr w:rsidR="00263713" w14:paraId="71FF5F4F" w14:textId="1E65E90E" w:rsidTr="00F42758">
        <w:tc>
          <w:tcPr>
            <w:tcW w:w="1982" w:type="dxa"/>
            <w:vMerge w:val="restart"/>
          </w:tcPr>
          <w:p w14:paraId="2F91DBF9" w14:textId="3F110251" w:rsidR="00263713" w:rsidRPr="00DB53BA" w:rsidRDefault="00263713" w:rsidP="00670DF3">
            <w:pPr>
              <w:rPr>
                <w:b/>
                <w:bCs/>
                <w:lang w:val="en-MY"/>
              </w:rPr>
            </w:pPr>
            <w:r w:rsidRPr="00DB53BA">
              <w:rPr>
                <w:b/>
                <w:bCs/>
                <w:lang w:val="en-MY"/>
              </w:rPr>
              <w:t>DATASET</w:t>
            </w:r>
          </w:p>
        </w:tc>
        <w:tc>
          <w:tcPr>
            <w:tcW w:w="2124" w:type="dxa"/>
          </w:tcPr>
          <w:p w14:paraId="43A1BDEB" w14:textId="15AA6DC5" w:rsidR="00263713" w:rsidRDefault="00263713" w:rsidP="00670DF3">
            <w:pPr>
              <w:rPr>
                <w:lang w:val="en-MY"/>
              </w:rPr>
            </w:pPr>
            <w:r w:rsidRPr="007566A5">
              <w:rPr>
                <w:lang w:val="en-MY"/>
              </w:rPr>
              <w:t>Name</w:t>
            </w:r>
          </w:p>
        </w:tc>
        <w:tc>
          <w:tcPr>
            <w:tcW w:w="5244" w:type="dxa"/>
          </w:tcPr>
          <w:p w14:paraId="2EFFADD9" w14:textId="16FE1646" w:rsidR="00263713" w:rsidRDefault="00263713" w:rsidP="00670DF3">
            <w:pPr>
              <w:rPr>
                <w:lang w:val="en-MY"/>
              </w:rPr>
            </w:pPr>
          </w:p>
        </w:tc>
      </w:tr>
      <w:tr w:rsidR="00D74614" w14:paraId="3A9E6906" w14:textId="77777777" w:rsidTr="00F42758">
        <w:tc>
          <w:tcPr>
            <w:tcW w:w="1982" w:type="dxa"/>
            <w:vMerge/>
          </w:tcPr>
          <w:p w14:paraId="763B1414" w14:textId="77777777" w:rsidR="00D74614" w:rsidRPr="00DB53BA" w:rsidRDefault="00D74614" w:rsidP="00670DF3">
            <w:pPr>
              <w:rPr>
                <w:b/>
                <w:bCs/>
                <w:lang w:val="en-MY"/>
              </w:rPr>
            </w:pPr>
          </w:p>
        </w:tc>
        <w:tc>
          <w:tcPr>
            <w:tcW w:w="2124" w:type="dxa"/>
          </w:tcPr>
          <w:p w14:paraId="537E415E" w14:textId="2FCD76AA" w:rsidR="00D74614" w:rsidRPr="007566A5" w:rsidRDefault="00D74614" w:rsidP="00670DF3">
            <w:pPr>
              <w:rPr>
                <w:lang w:val="en-MY"/>
              </w:rPr>
            </w:pPr>
            <w:r>
              <w:rPr>
                <w:lang w:val="en-MY"/>
              </w:rPr>
              <w:t>Description</w:t>
            </w:r>
          </w:p>
        </w:tc>
        <w:tc>
          <w:tcPr>
            <w:tcW w:w="5244" w:type="dxa"/>
          </w:tcPr>
          <w:p w14:paraId="2D9EA7F7" w14:textId="77777777" w:rsidR="00D74614" w:rsidRDefault="00D74614" w:rsidP="00670DF3">
            <w:pPr>
              <w:rPr>
                <w:lang w:val="en-MY"/>
              </w:rPr>
            </w:pPr>
          </w:p>
        </w:tc>
      </w:tr>
      <w:tr w:rsidR="00263713" w14:paraId="6A0F87CB" w14:textId="18627E7B" w:rsidTr="00F42758">
        <w:tc>
          <w:tcPr>
            <w:tcW w:w="1982" w:type="dxa"/>
            <w:vMerge/>
          </w:tcPr>
          <w:p w14:paraId="5B542F32" w14:textId="77777777" w:rsidR="00263713" w:rsidRPr="00DB53BA" w:rsidRDefault="00263713" w:rsidP="00670DF3">
            <w:pPr>
              <w:rPr>
                <w:b/>
                <w:bCs/>
                <w:lang w:val="en-MY"/>
              </w:rPr>
            </w:pPr>
          </w:p>
        </w:tc>
        <w:tc>
          <w:tcPr>
            <w:tcW w:w="2124" w:type="dxa"/>
          </w:tcPr>
          <w:p w14:paraId="6CF85D32" w14:textId="600E0A35" w:rsidR="00263713" w:rsidRDefault="00263713" w:rsidP="00670DF3">
            <w:pPr>
              <w:rPr>
                <w:lang w:val="en-MY"/>
              </w:rPr>
            </w:pPr>
            <w:r w:rsidRPr="007566A5">
              <w:rPr>
                <w:lang w:val="en-MY"/>
              </w:rPr>
              <w:t>URL/ link</w:t>
            </w:r>
          </w:p>
        </w:tc>
        <w:tc>
          <w:tcPr>
            <w:tcW w:w="5244" w:type="dxa"/>
          </w:tcPr>
          <w:p w14:paraId="0F1C3EFA" w14:textId="77777777" w:rsidR="00263713" w:rsidRDefault="00263713" w:rsidP="00670DF3">
            <w:pPr>
              <w:rPr>
                <w:lang w:val="en-MY"/>
              </w:rPr>
            </w:pPr>
          </w:p>
        </w:tc>
      </w:tr>
      <w:tr w:rsidR="00263713" w14:paraId="0ABA9209" w14:textId="74F125BC" w:rsidTr="00F42758">
        <w:tc>
          <w:tcPr>
            <w:tcW w:w="1982" w:type="dxa"/>
            <w:vMerge/>
          </w:tcPr>
          <w:p w14:paraId="63B45261" w14:textId="77777777" w:rsidR="00263713" w:rsidRPr="00DB53BA" w:rsidRDefault="00263713">
            <w:pPr>
              <w:rPr>
                <w:b/>
                <w:bCs/>
                <w:lang w:val="en-MY"/>
              </w:rPr>
            </w:pPr>
          </w:p>
        </w:tc>
        <w:tc>
          <w:tcPr>
            <w:tcW w:w="2124" w:type="dxa"/>
          </w:tcPr>
          <w:p w14:paraId="70D9639D" w14:textId="5DB0DADD" w:rsidR="00263713" w:rsidRDefault="00263713">
            <w:pPr>
              <w:rPr>
                <w:lang w:val="en-MY"/>
              </w:rPr>
            </w:pPr>
            <w:r>
              <w:rPr>
                <w:lang w:val="en-MY"/>
              </w:rPr>
              <w:t>Justification</w:t>
            </w:r>
          </w:p>
        </w:tc>
        <w:tc>
          <w:tcPr>
            <w:tcW w:w="5244" w:type="dxa"/>
          </w:tcPr>
          <w:p w14:paraId="5ECF7B50" w14:textId="77777777" w:rsidR="00263713" w:rsidRDefault="00263713">
            <w:pPr>
              <w:rPr>
                <w:lang w:val="en-MY"/>
              </w:rPr>
            </w:pPr>
          </w:p>
        </w:tc>
      </w:tr>
      <w:tr w:rsidR="00263713" w14:paraId="762FA62D" w14:textId="069AF369" w:rsidTr="00F42758">
        <w:tc>
          <w:tcPr>
            <w:tcW w:w="1982" w:type="dxa"/>
            <w:vMerge/>
          </w:tcPr>
          <w:p w14:paraId="1C8561EC" w14:textId="77777777" w:rsidR="00263713" w:rsidRPr="00DB53BA" w:rsidRDefault="00263713">
            <w:pPr>
              <w:rPr>
                <w:b/>
                <w:bCs/>
                <w:lang w:val="en-MY"/>
              </w:rPr>
            </w:pPr>
          </w:p>
        </w:tc>
        <w:tc>
          <w:tcPr>
            <w:tcW w:w="2124" w:type="dxa"/>
          </w:tcPr>
          <w:p w14:paraId="328122E3" w14:textId="42D77E1E" w:rsidR="00263713" w:rsidRDefault="00263713">
            <w:pPr>
              <w:rPr>
                <w:lang w:val="en-MY"/>
              </w:rPr>
            </w:pPr>
            <w:r>
              <w:rPr>
                <w:lang w:val="en-MY"/>
              </w:rPr>
              <w:t>Size</w:t>
            </w:r>
          </w:p>
        </w:tc>
        <w:tc>
          <w:tcPr>
            <w:tcW w:w="5244" w:type="dxa"/>
          </w:tcPr>
          <w:p w14:paraId="1F241A1C" w14:textId="77777777" w:rsidR="00263713" w:rsidRDefault="00263713">
            <w:pPr>
              <w:rPr>
                <w:lang w:val="en-MY"/>
              </w:rPr>
            </w:pPr>
          </w:p>
        </w:tc>
      </w:tr>
      <w:tr w:rsidR="00263713" w14:paraId="17FB8000" w14:textId="77777777" w:rsidTr="00F42758">
        <w:tc>
          <w:tcPr>
            <w:tcW w:w="1982" w:type="dxa"/>
            <w:vMerge/>
          </w:tcPr>
          <w:p w14:paraId="5E113BBF" w14:textId="77777777" w:rsidR="00263713" w:rsidRPr="00DB53BA" w:rsidRDefault="00263713">
            <w:pPr>
              <w:rPr>
                <w:b/>
                <w:bCs/>
                <w:lang w:val="en-MY"/>
              </w:rPr>
            </w:pPr>
          </w:p>
        </w:tc>
        <w:tc>
          <w:tcPr>
            <w:tcW w:w="2124" w:type="dxa"/>
          </w:tcPr>
          <w:p w14:paraId="11D4FA70" w14:textId="77777777" w:rsidR="00263713" w:rsidRDefault="004B67BF">
            <w:pPr>
              <w:rPr>
                <w:lang w:val="en-MY"/>
              </w:rPr>
            </w:pPr>
            <w:r>
              <w:rPr>
                <w:lang w:val="en-MY"/>
              </w:rPr>
              <w:t xml:space="preserve">Others </w:t>
            </w:r>
          </w:p>
          <w:p w14:paraId="66224E0D" w14:textId="58061126" w:rsidR="00A076ED" w:rsidRDefault="000B02D0">
            <w:pPr>
              <w:rPr>
                <w:lang w:val="en-MY"/>
              </w:rPr>
            </w:pPr>
            <w:r>
              <w:rPr>
                <w:lang w:val="en-MY"/>
              </w:rPr>
              <w:t>-attributes</w:t>
            </w:r>
          </w:p>
          <w:p w14:paraId="71696695" w14:textId="77777777" w:rsidR="000B02D0" w:rsidRDefault="000B02D0">
            <w:pPr>
              <w:rPr>
                <w:lang w:val="en-MY"/>
              </w:rPr>
            </w:pPr>
            <w:r>
              <w:rPr>
                <w:lang w:val="en-MY"/>
              </w:rPr>
              <w:t>-no of columns</w:t>
            </w:r>
          </w:p>
          <w:p w14:paraId="562DF796" w14:textId="79929673" w:rsidR="000B02D0" w:rsidRDefault="000B02D0">
            <w:pPr>
              <w:rPr>
                <w:lang w:val="en-MY"/>
              </w:rPr>
            </w:pPr>
            <w:r>
              <w:rPr>
                <w:lang w:val="en-MY"/>
              </w:rPr>
              <w:t>-etc.</w:t>
            </w:r>
          </w:p>
        </w:tc>
        <w:tc>
          <w:tcPr>
            <w:tcW w:w="5244" w:type="dxa"/>
          </w:tcPr>
          <w:p w14:paraId="3C80103B" w14:textId="77777777" w:rsidR="00263713" w:rsidRDefault="00263713">
            <w:pPr>
              <w:rPr>
                <w:lang w:val="en-MY"/>
              </w:rPr>
            </w:pPr>
          </w:p>
        </w:tc>
      </w:tr>
      <w:tr w:rsidR="00DB53BA" w14:paraId="393DD382" w14:textId="101996E4" w:rsidTr="00F42758">
        <w:tc>
          <w:tcPr>
            <w:tcW w:w="1982" w:type="dxa"/>
            <w:vMerge w:val="restart"/>
          </w:tcPr>
          <w:p w14:paraId="296B5676" w14:textId="77777777" w:rsidR="00DB53BA" w:rsidRPr="00DB53BA" w:rsidRDefault="00DB53BA">
            <w:pPr>
              <w:rPr>
                <w:b/>
                <w:bCs/>
                <w:lang w:val="en-MY"/>
              </w:rPr>
            </w:pPr>
            <w:r w:rsidRPr="00DB53BA">
              <w:rPr>
                <w:b/>
                <w:bCs/>
                <w:lang w:val="en-MY"/>
              </w:rPr>
              <w:t>CASE STUDIES</w:t>
            </w:r>
          </w:p>
          <w:p w14:paraId="5C4A2990" w14:textId="7E8A9769" w:rsidR="00DB53BA" w:rsidRPr="00DB53BA" w:rsidRDefault="00DB53BA">
            <w:pPr>
              <w:rPr>
                <w:b/>
                <w:bCs/>
                <w:lang w:val="en-MY"/>
              </w:rPr>
            </w:pPr>
            <w:r w:rsidRPr="00DB53BA">
              <w:rPr>
                <w:b/>
                <w:bCs/>
                <w:lang w:val="en-MY"/>
              </w:rPr>
              <w:t>DESCRIPTION</w:t>
            </w:r>
          </w:p>
        </w:tc>
        <w:tc>
          <w:tcPr>
            <w:tcW w:w="2124" w:type="dxa"/>
          </w:tcPr>
          <w:p w14:paraId="1D070369" w14:textId="31F1267B" w:rsidR="00DB53BA" w:rsidRDefault="00DB53BA">
            <w:pPr>
              <w:rPr>
                <w:lang w:val="en-MY"/>
              </w:rPr>
            </w:pPr>
            <w:r>
              <w:rPr>
                <w:lang w:val="en-MY"/>
              </w:rPr>
              <w:t>Case Study 1</w:t>
            </w:r>
          </w:p>
        </w:tc>
        <w:tc>
          <w:tcPr>
            <w:tcW w:w="5244" w:type="dxa"/>
          </w:tcPr>
          <w:p w14:paraId="311A9EC0" w14:textId="77777777" w:rsidR="00DB53BA" w:rsidRDefault="00DB53BA">
            <w:pPr>
              <w:rPr>
                <w:lang w:val="en-MY"/>
              </w:rPr>
            </w:pPr>
          </w:p>
        </w:tc>
      </w:tr>
      <w:tr w:rsidR="00DB53BA" w14:paraId="56F9F254" w14:textId="77777777" w:rsidTr="00F42758">
        <w:tc>
          <w:tcPr>
            <w:tcW w:w="1982" w:type="dxa"/>
            <w:vMerge/>
          </w:tcPr>
          <w:p w14:paraId="0E574013" w14:textId="77777777" w:rsidR="00DB53BA" w:rsidRDefault="00DB53BA">
            <w:pPr>
              <w:rPr>
                <w:lang w:val="en-MY"/>
              </w:rPr>
            </w:pPr>
          </w:p>
        </w:tc>
        <w:tc>
          <w:tcPr>
            <w:tcW w:w="2124" w:type="dxa"/>
          </w:tcPr>
          <w:p w14:paraId="4441CACE" w14:textId="0A809076" w:rsidR="00DB53BA" w:rsidRDefault="00DB53BA">
            <w:pPr>
              <w:rPr>
                <w:lang w:val="en-MY"/>
              </w:rPr>
            </w:pPr>
            <w:r>
              <w:rPr>
                <w:lang w:val="en-MY"/>
              </w:rPr>
              <w:t>Case Study 2</w:t>
            </w:r>
          </w:p>
        </w:tc>
        <w:tc>
          <w:tcPr>
            <w:tcW w:w="5244" w:type="dxa"/>
          </w:tcPr>
          <w:p w14:paraId="2B0E19A1" w14:textId="77777777" w:rsidR="00DB53BA" w:rsidRDefault="00DB53BA">
            <w:pPr>
              <w:rPr>
                <w:lang w:val="en-MY"/>
              </w:rPr>
            </w:pPr>
          </w:p>
        </w:tc>
      </w:tr>
      <w:tr w:rsidR="00DB53BA" w14:paraId="0184C5B0" w14:textId="77777777" w:rsidTr="00F42758">
        <w:tc>
          <w:tcPr>
            <w:tcW w:w="1982" w:type="dxa"/>
            <w:vMerge/>
          </w:tcPr>
          <w:p w14:paraId="4EB3A433" w14:textId="77777777" w:rsidR="00DB53BA" w:rsidRDefault="00DB53BA">
            <w:pPr>
              <w:rPr>
                <w:lang w:val="en-MY"/>
              </w:rPr>
            </w:pPr>
          </w:p>
        </w:tc>
        <w:tc>
          <w:tcPr>
            <w:tcW w:w="2124" w:type="dxa"/>
          </w:tcPr>
          <w:p w14:paraId="5CAF0999" w14:textId="12E1F545" w:rsidR="00DB53BA" w:rsidRDefault="00DB53BA">
            <w:pPr>
              <w:rPr>
                <w:lang w:val="en-MY"/>
              </w:rPr>
            </w:pPr>
            <w:r>
              <w:rPr>
                <w:lang w:val="en-MY"/>
              </w:rPr>
              <w:t>Case Study 3</w:t>
            </w:r>
          </w:p>
        </w:tc>
        <w:tc>
          <w:tcPr>
            <w:tcW w:w="5244" w:type="dxa"/>
          </w:tcPr>
          <w:p w14:paraId="42102C6A" w14:textId="77777777" w:rsidR="00DB53BA" w:rsidRDefault="00DB53BA">
            <w:pPr>
              <w:rPr>
                <w:lang w:val="en-MY"/>
              </w:rPr>
            </w:pPr>
          </w:p>
        </w:tc>
      </w:tr>
      <w:tr w:rsidR="00DB53BA" w14:paraId="4BFF97D4" w14:textId="77777777" w:rsidTr="00F42758">
        <w:tc>
          <w:tcPr>
            <w:tcW w:w="1982" w:type="dxa"/>
            <w:vMerge/>
          </w:tcPr>
          <w:p w14:paraId="20DE9824" w14:textId="77777777" w:rsidR="00DB53BA" w:rsidRDefault="00DB53BA">
            <w:pPr>
              <w:rPr>
                <w:lang w:val="en-MY"/>
              </w:rPr>
            </w:pPr>
          </w:p>
        </w:tc>
        <w:tc>
          <w:tcPr>
            <w:tcW w:w="2124" w:type="dxa"/>
          </w:tcPr>
          <w:p w14:paraId="167F641D" w14:textId="0838E7FD" w:rsidR="00DB53BA" w:rsidRDefault="00DB53BA">
            <w:pPr>
              <w:rPr>
                <w:lang w:val="en-MY"/>
              </w:rPr>
            </w:pPr>
            <w:r>
              <w:rPr>
                <w:lang w:val="en-MY"/>
              </w:rPr>
              <w:t>Case Study 4</w:t>
            </w:r>
          </w:p>
        </w:tc>
        <w:tc>
          <w:tcPr>
            <w:tcW w:w="5244" w:type="dxa"/>
          </w:tcPr>
          <w:p w14:paraId="30306781" w14:textId="77777777" w:rsidR="00DB53BA" w:rsidRDefault="00DB53BA">
            <w:pPr>
              <w:rPr>
                <w:lang w:val="en-MY"/>
              </w:rPr>
            </w:pPr>
          </w:p>
        </w:tc>
      </w:tr>
    </w:tbl>
    <w:p w14:paraId="2F798B93" w14:textId="77777777" w:rsidR="00670DF3" w:rsidRPr="00670DF3" w:rsidRDefault="00670DF3">
      <w:pPr>
        <w:rPr>
          <w:lang w:val="en-MY"/>
        </w:rPr>
      </w:pPr>
    </w:p>
    <w:sectPr w:rsidR="00670DF3" w:rsidRPr="00670D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432675881">
    <w:abstractNumId w:val="19"/>
  </w:num>
  <w:num w:numId="2" w16cid:durableId="1245720689">
    <w:abstractNumId w:val="12"/>
  </w:num>
  <w:num w:numId="3" w16cid:durableId="696155111">
    <w:abstractNumId w:val="10"/>
  </w:num>
  <w:num w:numId="4" w16cid:durableId="2022925142">
    <w:abstractNumId w:val="21"/>
  </w:num>
  <w:num w:numId="5" w16cid:durableId="2038725836">
    <w:abstractNumId w:val="13"/>
  </w:num>
  <w:num w:numId="6" w16cid:durableId="479658500">
    <w:abstractNumId w:val="16"/>
  </w:num>
  <w:num w:numId="7" w16cid:durableId="1441753340">
    <w:abstractNumId w:val="18"/>
  </w:num>
  <w:num w:numId="8" w16cid:durableId="497961268">
    <w:abstractNumId w:val="9"/>
  </w:num>
  <w:num w:numId="9" w16cid:durableId="1818111862">
    <w:abstractNumId w:val="7"/>
  </w:num>
  <w:num w:numId="10" w16cid:durableId="68888166">
    <w:abstractNumId w:val="6"/>
  </w:num>
  <w:num w:numId="11" w16cid:durableId="1873760431">
    <w:abstractNumId w:val="5"/>
  </w:num>
  <w:num w:numId="12" w16cid:durableId="801536755">
    <w:abstractNumId w:val="4"/>
  </w:num>
  <w:num w:numId="13" w16cid:durableId="1572888809">
    <w:abstractNumId w:val="8"/>
  </w:num>
  <w:num w:numId="14" w16cid:durableId="160514696">
    <w:abstractNumId w:val="3"/>
  </w:num>
  <w:num w:numId="15" w16cid:durableId="921451599">
    <w:abstractNumId w:val="2"/>
  </w:num>
  <w:num w:numId="16" w16cid:durableId="982544449">
    <w:abstractNumId w:val="1"/>
  </w:num>
  <w:num w:numId="17" w16cid:durableId="385564693">
    <w:abstractNumId w:val="0"/>
  </w:num>
  <w:num w:numId="18" w16cid:durableId="1797523156">
    <w:abstractNumId w:val="14"/>
  </w:num>
  <w:num w:numId="19" w16cid:durableId="1172182422">
    <w:abstractNumId w:val="15"/>
  </w:num>
  <w:num w:numId="20" w16cid:durableId="913006460">
    <w:abstractNumId w:val="20"/>
  </w:num>
  <w:num w:numId="21" w16cid:durableId="1546988962">
    <w:abstractNumId w:val="17"/>
  </w:num>
  <w:num w:numId="22" w16cid:durableId="1314675251">
    <w:abstractNumId w:val="11"/>
  </w:num>
  <w:num w:numId="23" w16cid:durableId="203325844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attachedTemplate r:id="rId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DF3"/>
    <w:rsid w:val="000150A3"/>
    <w:rsid w:val="00076C50"/>
    <w:rsid w:val="000B02D0"/>
    <w:rsid w:val="00155B2A"/>
    <w:rsid w:val="00263713"/>
    <w:rsid w:val="0032771C"/>
    <w:rsid w:val="00364A7C"/>
    <w:rsid w:val="00383126"/>
    <w:rsid w:val="00391EBE"/>
    <w:rsid w:val="004B67BF"/>
    <w:rsid w:val="00645252"/>
    <w:rsid w:val="00670DF3"/>
    <w:rsid w:val="006D3D74"/>
    <w:rsid w:val="00765E35"/>
    <w:rsid w:val="0083569A"/>
    <w:rsid w:val="008D69D5"/>
    <w:rsid w:val="00925004"/>
    <w:rsid w:val="00A076ED"/>
    <w:rsid w:val="00A9204E"/>
    <w:rsid w:val="00D74614"/>
    <w:rsid w:val="00D86BE3"/>
    <w:rsid w:val="00DB53BA"/>
    <w:rsid w:val="00F42758"/>
    <w:rsid w:val="00F74C7B"/>
    <w:rsid w:val="00FC3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EA3D59"/>
  <w15:chartTrackingRefBased/>
  <w15:docId w15:val="{42B5F170-19DA-4B31-BE6D-757A3FB28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table" w:styleId="TableGrid">
    <w:name w:val="Table Grid"/>
    <w:basedOn w:val="TableNormal"/>
    <w:uiPriority w:val="39"/>
    <w:rsid w:val="00670D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unhideWhenUsed/>
    <w:qFormat/>
    <w:rsid w:val="00670D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60123\AppData\Local\Microsoft\Office\16.0\DTS\en-MY%7bF6CBA788-8EF3-4236-A413-E432AF607FA7%7d\%7bFFB02BBC-7B30-437F-B6F0-04A4B4581048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{FFB02BBC-7B30-437F-B6F0-04A4B4581048}tf02786999_win32</Template>
  <TotalTime>33</TotalTime>
  <Pages>1</Pages>
  <Words>49</Words>
  <Characters>330</Characters>
  <Application>Microsoft Office Word</Application>
  <DocSecurity>0</DocSecurity>
  <Lines>82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Mumtaz Mustafa</dc:creator>
  <cp:keywords/>
  <dc:description/>
  <cp:lastModifiedBy>mumtaz mustafa</cp:lastModifiedBy>
  <cp:revision>21</cp:revision>
  <dcterms:created xsi:type="dcterms:W3CDTF">2025-05-15T13:07:00Z</dcterms:created>
  <dcterms:modified xsi:type="dcterms:W3CDTF">2025-05-15T14:23:00Z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  <property fmtid="{D5CDD505-2E9C-101B-9397-08002B2CF9AE}" pid="8" name="GrammarlyDocumentId">
    <vt:lpwstr>f6bf065f-692b-4e97-8d75-0ba3f0a8b0d3</vt:lpwstr>
  </property>
</Properties>
</file>